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6CE1" w14:textId="0802C005" w:rsidR="0069290C" w:rsidRPr="00342E6D" w:rsidRDefault="005D1C18" w:rsidP="00120161">
      <w:pPr>
        <w:spacing w:after="0" w:line="240" w:lineRule="auto"/>
        <w:rPr>
          <w:sz w:val="40"/>
          <w:szCs w:val="40"/>
        </w:rPr>
      </w:pPr>
      <w:r w:rsidRPr="00342E6D">
        <w:rPr>
          <w:rFonts w:ascii="Times" w:hAnsi="Times" w:cs="Times"/>
          <w:color w:val="000000"/>
          <w:sz w:val="40"/>
          <w:szCs w:val="40"/>
        </w:rPr>
        <w:t>Mal Nushi</w:t>
      </w:r>
    </w:p>
    <w:p w14:paraId="1FF5C7E3" w14:textId="77777777" w:rsidR="0069290C" w:rsidRPr="00542792" w:rsidRDefault="005D1C18">
      <w:pPr>
        <w:spacing w:after="0" w:line="240" w:lineRule="auto"/>
        <w:contextualSpacing/>
        <w:jc w:val="center"/>
        <w:rPr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869 Canterbury Dr.</w:t>
      </w:r>
    </w:p>
    <w:p w14:paraId="33020244" w14:textId="77777777" w:rsidR="0069290C" w:rsidRPr="00542792" w:rsidRDefault="005D1C18">
      <w:pPr>
        <w:spacing w:after="0" w:line="240" w:lineRule="auto"/>
        <w:contextualSpacing/>
        <w:jc w:val="center"/>
        <w:rPr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Canton, Michigan</w:t>
      </w:r>
    </w:p>
    <w:p w14:paraId="6F1DCA62" w14:textId="77777777" w:rsidR="0069290C" w:rsidRPr="00542792" w:rsidRDefault="005D1C18">
      <w:pPr>
        <w:spacing w:after="0" w:line="240" w:lineRule="auto"/>
        <w:contextualSpacing/>
        <w:jc w:val="center"/>
        <w:rPr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(313) 408-7050</w:t>
      </w:r>
    </w:p>
    <w:p w14:paraId="64EA1014" w14:textId="1B8A2C00" w:rsidR="0069290C" w:rsidRPr="00542792" w:rsidRDefault="00B43224">
      <w:pPr>
        <w:spacing w:after="0" w:line="240" w:lineRule="auto"/>
        <w:contextualSpacing/>
        <w:jc w:val="center"/>
        <w:rPr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M</w:t>
      </w:r>
      <w:r w:rsidR="005D1C18" w:rsidRPr="00542792">
        <w:rPr>
          <w:rFonts w:ascii="Times" w:hAnsi="Times" w:cs="Times"/>
          <w:color w:val="000000"/>
          <w:sz w:val="21"/>
          <w:szCs w:val="21"/>
        </w:rPr>
        <w:t>alnushi</w:t>
      </w:r>
      <w:r>
        <w:rPr>
          <w:rFonts w:ascii="Times" w:hAnsi="Times" w:cs="Times"/>
          <w:color w:val="000000"/>
          <w:sz w:val="21"/>
          <w:szCs w:val="21"/>
        </w:rPr>
        <w:t>1999</w:t>
      </w:r>
      <w:r w:rsidR="005D1C18" w:rsidRPr="00542792">
        <w:rPr>
          <w:rFonts w:ascii="Times" w:hAnsi="Times" w:cs="Times"/>
          <w:color w:val="000000"/>
          <w:sz w:val="21"/>
          <w:szCs w:val="21"/>
        </w:rPr>
        <w:t>@</w:t>
      </w:r>
      <w:r>
        <w:rPr>
          <w:rFonts w:ascii="Times" w:hAnsi="Times" w:cs="Times"/>
          <w:color w:val="000000"/>
          <w:sz w:val="21"/>
          <w:szCs w:val="21"/>
        </w:rPr>
        <w:t>gmail</w:t>
      </w:r>
      <w:r w:rsidR="005D1C18" w:rsidRPr="00542792">
        <w:rPr>
          <w:rFonts w:ascii="Times" w:hAnsi="Times" w:cs="Times"/>
          <w:color w:val="000000"/>
          <w:sz w:val="21"/>
          <w:szCs w:val="21"/>
        </w:rPr>
        <w:t>.com</w:t>
      </w:r>
    </w:p>
    <w:p w14:paraId="0277C07D" w14:textId="77777777" w:rsidR="0069290C" w:rsidRPr="00542792" w:rsidRDefault="0069290C">
      <w:pPr>
        <w:spacing w:after="0" w:line="240" w:lineRule="auto"/>
        <w:rPr>
          <w:sz w:val="21"/>
          <w:szCs w:val="21"/>
        </w:rPr>
      </w:pPr>
    </w:p>
    <w:p w14:paraId="47201A21" w14:textId="4E87A869" w:rsidR="0069290C" w:rsidRPr="00542792" w:rsidRDefault="005D1C18">
      <w:pPr>
        <w:spacing w:after="0" w:line="330" w:lineRule="auto"/>
        <w:outlineLvl w:val="2"/>
        <w:rPr>
          <w:sz w:val="21"/>
          <w:szCs w:val="21"/>
        </w:rPr>
      </w:pPr>
      <w:r w:rsidRPr="00542792">
        <w:rPr>
          <w:rFonts w:ascii="Times" w:hAnsi="Times" w:cs="Times"/>
          <w:b/>
          <w:color w:val="000000"/>
          <w:sz w:val="21"/>
          <w:szCs w:val="21"/>
        </w:rPr>
        <w:t>Education</w:t>
      </w:r>
    </w:p>
    <w:p w14:paraId="35974FF7" w14:textId="595577C3" w:rsidR="0069290C" w:rsidRPr="00542792" w:rsidRDefault="005D1C18">
      <w:pPr>
        <w:spacing w:after="0" w:line="240" w:lineRule="auto"/>
        <w:rPr>
          <w:sz w:val="21"/>
          <w:szCs w:val="21"/>
        </w:rPr>
      </w:pPr>
      <w:r w:rsidRPr="00542792">
        <w:rPr>
          <w:rFonts w:ascii="Times" w:hAnsi="Times" w:cs="Times"/>
          <w:b/>
          <w:color w:val="000000"/>
          <w:sz w:val="21"/>
          <w:szCs w:val="21"/>
        </w:rPr>
        <w:t>Wayne State University | Mike Ilitch School of Business</w:t>
      </w:r>
      <w:r w:rsidR="00542792">
        <w:rPr>
          <w:rFonts w:ascii="Times" w:hAnsi="Times" w:cs="Times"/>
          <w:b/>
          <w:color w:val="000000"/>
          <w:sz w:val="21"/>
          <w:szCs w:val="21"/>
        </w:rPr>
        <w:t xml:space="preserve"> </w:t>
      </w:r>
      <w:r w:rsidR="00542792">
        <w:rPr>
          <w:rFonts w:ascii="Times" w:hAnsi="Times" w:cs="Times"/>
          <w:b/>
          <w:color w:val="000000"/>
          <w:sz w:val="21"/>
          <w:szCs w:val="21"/>
        </w:rPr>
        <w:tab/>
      </w:r>
      <w:r w:rsidR="00542792">
        <w:rPr>
          <w:rFonts w:ascii="Times" w:hAnsi="Times" w:cs="Times"/>
          <w:b/>
          <w:color w:val="000000"/>
          <w:sz w:val="21"/>
          <w:szCs w:val="21"/>
        </w:rPr>
        <w:tab/>
        <w:t xml:space="preserve">             </w:t>
      </w:r>
      <w:r w:rsidR="00505AFA">
        <w:rPr>
          <w:rFonts w:ascii="Times" w:hAnsi="Times" w:cs="Times"/>
          <w:b/>
          <w:color w:val="000000"/>
          <w:sz w:val="21"/>
          <w:szCs w:val="21"/>
        </w:rPr>
        <w:t xml:space="preserve">       </w:t>
      </w:r>
      <w:r w:rsidR="00120161" w:rsidRPr="00542792">
        <w:rPr>
          <w:rFonts w:ascii="Times" w:hAnsi="Times" w:cs="Times"/>
          <w:b/>
          <w:color w:val="000000"/>
          <w:sz w:val="21"/>
          <w:szCs w:val="21"/>
        </w:rPr>
        <w:t>Graduating in May 2022</w:t>
      </w:r>
    </w:p>
    <w:p w14:paraId="08E37766" w14:textId="69EC1418" w:rsidR="0069290C" w:rsidRPr="00542792" w:rsidRDefault="005D1C18">
      <w:pPr>
        <w:spacing w:after="0" w:line="240" w:lineRule="auto"/>
        <w:rPr>
          <w:rFonts w:ascii="Times" w:hAnsi="Times" w:cs="Times"/>
          <w:color w:val="000000"/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 xml:space="preserve">Bachelor of Science in Business Administration </w:t>
      </w:r>
      <w:r w:rsidR="00342E6D">
        <w:rPr>
          <w:rFonts w:ascii="Times" w:hAnsi="Times" w:cs="Times"/>
          <w:color w:val="000000"/>
          <w:sz w:val="21"/>
          <w:szCs w:val="21"/>
        </w:rPr>
        <w:t>–</w:t>
      </w:r>
      <w:r w:rsidRPr="00542792">
        <w:rPr>
          <w:rFonts w:ascii="Times" w:hAnsi="Times" w:cs="Times"/>
          <w:color w:val="000000"/>
          <w:sz w:val="21"/>
          <w:szCs w:val="21"/>
        </w:rPr>
        <w:t xml:space="preserve"> </w:t>
      </w:r>
      <w:r w:rsidR="00342E6D">
        <w:rPr>
          <w:rFonts w:ascii="Times" w:hAnsi="Times" w:cs="Times"/>
          <w:color w:val="000000"/>
          <w:sz w:val="21"/>
          <w:szCs w:val="21"/>
        </w:rPr>
        <w:t xml:space="preserve">Major: </w:t>
      </w:r>
      <w:r w:rsidR="00120161" w:rsidRPr="00542792">
        <w:rPr>
          <w:rFonts w:ascii="Times" w:hAnsi="Times" w:cs="Times"/>
          <w:color w:val="000000"/>
          <w:sz w:val="21"/>
          <w:szCs w:val="21"/>
        </w:rPr>
        <w:t>Information Systems Management</w:t>
      </w:r>
    </w:p>
    <w:p w14:paraId="19682E2B" w14:textId="790C0148" w:rsidR="0069290C" w:rsidRDefault="0069290C">
      <w:pPr>
        <w:spacing w:after="0" w:line="240" w:lineRule="auto"/>
        <w:rPr>
          <w:rFonts w:ascii="Times" w:hAnsi="Times" w:cs="Times"/>
          <w:color w:val="000000"/>
          <w:sz w:val="21"/>
          <w:szCs w:val="21"/>
        </w:rPr>
      </w:pPr>
    </w:p>
    <w:p w14:paraId="5C9A0FFB" w14:textId="6AAB1EB4" w:rsidR="00555C48" w:rsidRPr="00D5642C" w:rsidRDefault="00555C48">
      <w:pPr>
        <w:spacing w:after="0" w:line="240" w:lineRule="auto"/>
        <w:rPr>
          <w:sz w:val="21"/>
          <w:szCs w:val="21"/>
        </w:rPr>
      </w:pPr>
      <w:r>
        <w:rPr>
          <w:rFonts w:ascii="Times" w:hAnsi="Times" w:cs="Times"/>
          <w:b/>
          <w:bCs/>
          <w:color w:val="000000"/>
          <w:sz w:val="21"/>
          <w:szCs w:val="21"/>
        </w:rPr>
        <w:t>Relevant Coursework:</w:t>
      </w:r>
      <w:r w:rsidR="00D5642C">
        <w:rPr>
          <w:rFonts w:ascii="Times" w:hAnsi="Times" w:cs="Times"/>
          <w:b/>
          <w:bCs/>
          <w:color w:val="000000"/>
          <w:sz w:val="21"/>
          <w:szCs w:val="21"/>
        </w:rPr>
        <w:t xml:space="preserve"> </w:t>
      </w:r>
      <w:r w:rsidR="002648B9">
        <w:rPr>
          <w:rFonts w:ascii="Times" w:hAnsi="Times" w:cs="Times"/>
          <w:color w:val="000000"/>
          <w:sz w:val="21"/>
          <w:szCs w:val="21"/>
        </w:rPr>
        <w:t xml:space="preserve">Data Analysis with </w:t>
      </w:r>
      <w:r w:rsidR="00D5642C">
        <w:rPr>
          <w:rFonts w:ascii="Times" w:hAnsi="Times" w:cs="Times"/>
          <w:color w:val="000000"/>
          <w:sz w:val="21"/>
          <w:szCs w:val="21"/>
        </w:rPr>
        <w:t>R-programming, Introduction to C++</w:t>
      </w:r>
      <w:r w:rsidR="002648B9">
        <w:rPr>
          <w:rFonts w:ascii="Times" w:hAnsi="Times" w:cs="Times"/>
          <w:color w:val="000000"/>
          <w:sz w:val="21"/>
          <w:szCs w:val="21"/>
        </w:rPr>
        <w:t xml:space="preserve">, SQL Fundamentals, Python, </w:t>
      </w:r>
      <w:r w:rsidR="007237F3">
        <w:rPr>
          <w:rFonts w:ascii="Times" w:hAnsi="Times" w:cs="Times"/>
          <w:color w:val="000000"/>
          <w:sz w:val="21"/>
          <w:szCs w:val="21"/>
        </w:rPr>
        <w:t xml:space="preserve">Network Security, </w:t>
      </w:r>
      <w:r w:rsidR="004E2434">
        <w:rPr>
          <w:rFonts w:ascii="Times" w:hAnsi="Times" w:cs="Times"/>
          <w:color w:val="000000"/>
          <w:sz w:val="21"/>
          <w:szCs w:val="21"/>
        </w:rPr>
        <w:t>Networks, Web Development</w:t>
      </w:r>
      <w:r w:rsidR="007237F3">
        <w:rPr>
          <w:rFonts w:ascii="Times" w:hAnsi="Times" w:cs="Times"/>
          <w:color w:val="000000"/>
          <w:sz w:val="21"/>
          <w:szCs w:val="21"/>
        </w:rPr>
        <w:t xml:space="preserve"> </w:t>
      </w:r>
      <w:r w:rsidR="004E2434">
        <w:rPr>
          <w:rFonts w:ascii="Times" w:hAnsi="Times" w:cs="Times"/>
          <w:color w:val="000000"/>
          <w:sz w:val="21"/>
          <w:szCs w:val="21"/>
        </w:rPr>
        <w:t>(</w:t>
      </w:r>
      <w:r w:rsidR="007237F3">
        <w:rPr>
          <w:rFonts w:ascii="Times" w:hAnsi="Times" w:cs="Times"/>
          <w:color w:val="000000"/>
          <w:sz w:val="21"/>
          <w:szCs w:val="21"/>
        </w:rPr>
        <w:t>HTML</w:t>
      </w:r>
      <w:r w:rsidR="004E2434">
        <w:rPr>
          <w:rFonts w:ascii="Times" w:hAnsi="Times" w:cs="Times"/>
          <w:color w:val="000000"/>
          <w:sz w:val="21"/>
          <w:szCs w:val="21"/>
        </w:rPr>
        <w:t>/CSS/JS)</w:t>
      </w:r>
    </w:p>
    <w:p w14:paraId="3EFD1399" w14:textId="01EF7DB3" w:rsidR="0069290C" w:rsidRPr="00542792" w:rsidRDefault="005D1C18">
      <w:pPr>
        <w:spacing w:after="0" w:line="240" w:lineRule="auto"/>
        <w:rPr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  </w:t>
      </w:r>
    </w:p>
    <w:p w14:paraId="48588FFF" w14:textId="77777777" w:rsidR="008C6AE0" w:rsidRDefault="005D1C18">
      <w:pPr>
        <w:spacing w:after="0" w:line="330" w:lineRule="auto"/>
        <w:outlineLvl w:val="2"/>
        <w:rPr>
          <w:rFonts w:ascii="Times" w:hAnsi="Times" w:cs="Times"/>
          <w:b/>
          <w:color w:val="000000"/>
          <w:sz w:val="21"/>
          <w:szCs w:val="21"/>
        </w:rPr>
      </w:pPr>
      <w:r w:rsidRPr="00542792">
        <w:rPr>
          <w:rFonts w:ascii="Times" w:hAnsi="Times" w:cs="Times"/>
          <w:b/>
          <w:color w:val="000000"/>
          <w:sz w:val="21"/>
          <w:szCs w:val="21"/>
        </w:rPr>
        <w:t>Employment History</w:t>
      </w:r>
      <w:r w:rsidR="00120161" w:rsidRPr="00542792">
        <w:rPr>
          <w:rFonts w:ascii="Times" w:hAnsi="Times" w:cs="Times"/>
          <w:b/>
          <w:color w:val="000000"/>
          <w:sz w:val="21"/>
          <w:szCs w:val="21"/>
        </w:rPr>
        <w:tab/>
      </w:r>
      <w:r w:rsidR="00120161" w:rsidRPr="00542792">
        <w:rPr>
          <w:rFonts w:ascii="Times" w:hAnsi="Times" w:cs="Times"/>
          <w:b/>
          <w:color w:val="000000"/>
          <w:sz w:val="21"/>
          <w:szCs w:val="21"/>
        </w:rPr>
        <w:tab/>
      </w:r>
      <w:r w:rsidR="00120161" w:rsidRPr="00542792">
        <w:rPr>
          <w:rFonts w:ascii="Times" w:hAnsi="Times" w:cs="Times"/>
          <w:b/>
          <w:color w:val="000000"/>
          <w:sz w:val="21"/>
          <w:szCs w:val="21"/>
        </w:rPr>
        <w:tab/>
      </w:r>
    </w:p>
    <w:p w14:paraId="0899032E" w14:textId="05376363" w:rsidR="008C6AE0" w:rsidRPr="00542792" w:rsidRDefault="008C6AE0" w:rsidP="008C6AE0">
      <w:pPr>
        <w:tabs>
          <w:tab w:val="left" w:pos="7560"/>
        </w:tabs>
        <w:spacing w:after="0" w:line="240" w:lineRule="auto"/>
        <w:rPr>
          <w:sz w:val="21"/>
          <w:szCs w:val="21"/>
        </w:rPr>
      </w:pPr>
      <w:r>
        <w:rPr>
          <w:rFonts w:ascii="Times" w:hAnsi="Times" w:cs="Times"/>
          <w:b/>
          <w:color w:val="000000"/>
          <w:sz w:val="21"/>
          <w:szCs w:val="21"/>
        </w:rPr>
        <w:t>DTE Energy</w:t>
      </w:r>
      <w:r w:rsidRPr="00542792">
        <w:rPr>
          <w:rFonts w:ascii="Times" w:hAnsi="Times" w:cs="Times"/>
          <w:b/>
          <w:color w:val="000000"/>
          <w:sz w:val="21"/>
          <w:szCs w:val="21"/>
        </w:rPr>
        <w:t xml:space="preserve">, </w:t>
      </w:r>
      <w:r>
        <w:rPr>
          <w:rFonts w:ascii="Times" w:hAnsi="Times" w:cs="Times"/>
          <w:b/>
          <w:color w:val="000000"/>
          <w:sz w:val="21"/>
          <w:szCs w:val="21"/>
        </w:rPr>
        <w:t>Monroe</w:t>
      </w:r>
      <w:r w:rsidRPr="00542792">
        <w:rPr>
          <w:rFonts w:ascii="Times" w:hAnsi="Times" w:cs="Times"/>
          <w:b/>
          <w:color w:val="000000"/>
          <w:sz w:val="21"/>
          <w:szCs w:val="21"/>
        </w:rPr>
        <w:t>, Mi</w:t>
      </w:r>
      <w:r>
        <w:rPr>
          <w:rFonts w:ascii="Times" w:hAnsi="Times" w:cs="Times"/>
          <w:b/>
          <w:color w:val="000000"/>
          <w:sz w:val="21"/>
          <w:szCs w:val="21"/>
        </w:rPr>
        <w:t xml:space="preserve"> </w:t>
      </w:r>
      <w:r>
        <w:rPr>
          <w:rFonts w:ascii="Times" w:hAnsi="Times" w:cs="Times"/>
          <w:b/>
          <w:color w:val="000000"/>
          <w:sz w:val="21"/>
          <w:szCs w:val="21"/>
        </w:rPr>
        <w:tab/>
        <w:t xml:space="preserve">       09/2021 </w:t>
      </w:r>
      <w:r w:rsidRPr="00542792">
        <w:rPr>
          <w:rFonts w:ascii="Times" w:hAnsi="Times" w:cs="Times"/>
          <w:b/>
          <w:color w:val="000000"/>
          <w:sz w:val="21"/>
          <w:szCs w:val="21"/>
        </w:rPr>
        <w:t>-</w:t>
      </w:r>
      <w:r>
        <w:rPr>
          <w:rFonts w:ascii="Times" w:hAnsi="Times" w:cs="Times"/>
          <w:b/>
          <w:color w:val="000000"/>
          <w:sz w:val="21"/>
          <w:szCs w:val="21"/>
        </w:rPr>
        <w:t xml:space="preserve"> Present</w:t>
      </w:r>
    </w:p>
    <w:p w14:paraId="711BB182" w14:textId="0DFCE851" w:rsidR="008C6AE0" w:rsidRPr="00542792" w:rsidRDefault="006F4E18" w:rsidP="008C6AE0">
      <w:pPr>
        <w:spacing w:after="0" w:line="240" w:lineRule="auto"/>
        <w:rPr>
          <w:b/>
          <w:i/>
          <w:sz w:val="21"/>
          <w:szCs w:val="21"/>
        </w:rPr>
      </w:pPr>
      <w:r>
        <w:rPr>
          <w:rFonts w:ascii="Times" w:hAnsi="Times" w:cs="Times"/>
          <w:b/>
          <w:i/>
          <w:color w:val="000000"/>
          <w:sz w:val="21"/>
          <w:szCs w:val="21"/>
        </w:rPr>
        <w:t xml:space="preserve">Student </w:t>
      </w:r>
      <w:r w:rsidRPr="006F4E18">
        <w:rPr>
          <w:rFonts w:ascii="Times" w:hAnsi="Times" w:cs="Times"/>
          <w:b/>
          <w:i/>
          <w:color w:val="000000"/>
          <w:sz w:val="21"/>
          <w:szCs w:val="21"/>
        </w:rPr>
        <w:t>Co-Op - Tech Process Controls &amp; Engineering (NERC-CIP team)</w:t>
      </w:r>
    </w:p>
    <w:p w14:paraId="0ABF7016" w14:textId="7BF66B55" w:rsidR="006F4E18" w:rsidRPr="006F4E18" w:rsidRDefault="006F4E18" w:rsidP="006F4E18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 w:rsidRPr="006F4E18">
        <w:rPr>
          <w:rFonts w:ascii="Times" w:hAnsi="Times" w:cs="Times"/>
          <w:color w:val="000000"/>
          <w:sz w:val="21"/>
          <w:szCs w:val="21"/>
        </w:rPr>
        <w:t xml:space="preserve">Managed and edited PI system assets for </w:t>
      </w:r>
      <w:r>
        <w:rPr>
          <w:rFonts w:ascii="Times" w:hAnsi="Times" w:cs="Times"/>
          <w:color w:val="000000"/>
          <w:sz w:val="21"/>
          <w:szCs w:val="21"/>
        </w:rPr>
        <w:t>DTE’s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 Blue Water Energy Center's database</w:t>
      </w:r>
    </w:p>
    <w:p w14:paraId="6D3BC27F" w14:textId="13B3E3D2" w:rsidR="006F4E18" w:rsidRPr="006F4E18" w:rsidRDefault="006F4E18" w:rsidP="006F4E18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Collaborated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 with enginee</w:t>
      </w:r>
      <w:r>
        <w:rPr>
          <w:rFonts w:ascii="Times" w:hAnsi="Times" w:cs="Times"/>
          <w:color w:val="000000"/>
          <w:sz w:val="21"/>
          <w:szCs w:val="21"/>
        </w:rPr>
        <w:t>ring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 teams</w:t>
      </w:r>
      <w:r>
        <w:rPr>
          <w:rFonts w:ascii="Times" w:hAnsi="Times" w:cs="Times"/>
          <w:color w:val="000000"/>
          <w:sz w:val="21"/>
          <w:szCs w:val="21"/>
        </w:rPr>
        <w:t xml:space="preserve"> to 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understand </w:t>
      </w:r>
      <w:r>
        <w:rPr>
          <w:rFonts w:ascii="Times" w:hAnsi="Times" w:cs="Times"/>
          <w:color w:val="000000"/>
          <w:sz w:val="21"/>
          <w:szCs w:val="21"/>
        </w:rPr>
        <w:t>b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usiness </w:t>
      </w:r>
      <w:r>
        <w:rPr>
          <w:rFonts w:ascii="Times" w:hAnsi="Times" w:cs="Times"/>
          <w:color w:val="000000"/>
          <w:sz w:val="21"/>
          <w:szCs w:val="21"/>
        </w:rPr>
        <w:t>p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rocesses, and </w:t>
      </w:r>
      <w:r>
        <w:rPr>
          <w:rFonts w:ascii="Times" w:hAnsi="Times" w:cs="Times"/>
          <w:color w:val="000000"/>
          <w:sz w:val="21"/>
          <w:szCs w:val="21"/>
        </w:rPr>
        <w:t>map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 the requirements</w:t>
      </w:r>
    </w:p>
    <w:p w14:paraId="28A17F6B" w14:textId="386BBD44" w:rsidR="006F4E18" w:rsidRPr="006F4E18" w:rsidRDefault="006F4E18" w:rsidP="006F4E18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 w:rsidRPr="006F4E18">
        <w:rPr>
          <w:rFonts w:ascii="Times" w:hAnsi="Times" w:cs="Times"/>
          <w:color w:val="000000"/>
          <w:sz w:val="21"/>
          <w:szCs w:val="21"/>
        </w:rPr>
        <w:t>gathered with SharePoint features</w:t>
      </w:r>
      <w:r w:rsidR="006C5040">
        <w:rPr>
          <w:rFonts w:ascii="Times" w:hAnsi="Times" w:cs="Times"/>
          <w:color w:val="000000"/>
          <w:sz w:val="21"/>
          <w:szCs w:val="21"/>
        </w:rPr>
        <w:t xml:space="preserve"> to transfer contents from an old website to SharePoint</w:t>
      </w:r>
    </w:p>
    <w:p w14:paraId="1F0CFC73" w14:textId="0A8570B2" w:rsidR="006F4E18" w:rsidRDefault="006F4E18" w:rsidP="004373A8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 w:rsidRPr="006F4E18">
        <w:rPr>
          <w:rFonts w:ascii="Times" w:hAnsi="Times" w:cs="Times"/>
          <w:color w:val="000000"/>
          <w:sz w:val="21"/>
          <w:szCs w:val="21"/>
        </w:rPr>
        <w:t xml:space="preserve">Conducted </w:t>
      </w:r>
      <w:r>
        <w:rPr>
          <w:rFonts w:ascii="Times" w:hAnsi="Times" w:cs="Times"/>
          <w:color w:val="000000"/>
          <w:sz w:val="21"/>
          <w:szCs w:val="21"/>
        </w:rPr>
        <w:t>field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 surveys, studied maps, graphs, </w:t>
      </w:r>
      <w:r>
        <w:rPr>
          <w:rFonts w:ascii="Times" w:hAnsi="Times" w:cs="Times"/>
          <w:color w:val="000000"/>
          <w:sz w:val="21"/>
          <w:szCs w:val="21"/>
        </w:rPr>
        <w:t xml:space="preserve">and 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diagrams to identify and </w:t>
      </w:r>
      <w:r>
        <w:rPr>
          <w:rFonts w:ascii="Times" w:hAnsi="Times" w:cs="Times"/>
          <w:color w:val="000000"/>
          <w:sz w:val="21"/>
          <w:szCs w:val="21"/>
        </w:rPr>
        <w:t>resolve</w:t>
      </w:r>
      <w:r w:rsidRPr="006F4E18">
        <w:rPr>
          <w:rFonts w:ascii="Times" w:hAnsi="Times" w:cs="Times"/>
          <w:color w:val="000000"/>
          <w:sz w:val="21"/>
          <w:szCs w:val="21"/>
        </w:rPr>
        <w:t xml:space="preserve"> power</w:t>
      </w:r>
      <w:r w:rsidR="004373A8">
        <w:rPr>
          <w:rFonts w:ascii="Times" w:hAnsi="Times" w:cs="Times"/>
          <w:color w:val="000000"/>
          <w:sz w:val="21"/>
          <w:szCs w:val="21"/>
        </w:rPr>
        <w:t xml:space="preserve"> </w:t>
      </w:r>
      <w:r w:rsidRPr="004373A8">
        <w:rPr>
          <w:rFonts w:ascii="Times" w:hAnsi="Times" w:cs="Times"/>
          <w:color w:val="000000"/>
          <w:sz w:val="21"/>
          <w:szCs w:val="21"/>
        </w:rPr>
        <w:t>system issues</w:t>
      </w:r>
    </w:p>
    <w:p w14:paraId="3C41013B" w14:textId="04DD8F6C" w:rsidR="006C5040" w:rsidRPr="004373A8" w:rsidRDefault="006C5040" w:rsidP="004373A8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Installed Dell PowerEdge servers with iDRAC to upgrade old hardware to minimize downtime and handle more processes</w:t>
      </w:r>
    </w:p>
    <w:p w14:paraId="473858CE" w14:textId="24D9007D" w:rsidR="008364D5" w:rsidRPr="008364D5" w:rsidRDefault="005C7B4A" w:rsidP="008364D5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Contributed to</w:t>
      </w:r>
      <w:r w:rsidRPr="005C7B4A">
        <w:rPr>
          <w:rFonts w:ascii="Times" w:hAnsi="Times" w:cs="Times"/>
          <w:color w:val="000000"/>
          <w:sz w:val="21"/>
          <w:szCs w:val="21"/>
        </w:rPr>
        <w:t xml:space="preserve"> weekly meetings with </w:t>
      </w:r>
      <w:r>
        <w:rPr>
          <w:rFonts w:ascii="Times" w:hAnsi="Times" w:cs="Times"/>
          <w:color w:val="000000"/>
          <w:sz w:val="21"/>
          <w:szCs w:val="21"/>
        </w:rPr>
        <w:t>engineer teams</w:t>
      </w:r>
      <w:r w:rsidRPr="005C7B4A">
        <w:rPr>
          <w:rFonts w:ascii="Times" w:hAnsi="Times" w:cs="Times"/>
          <w:color w:val="000000"/>
          <w:sz w:val="21"/>
          <w:szCs w:val="21"/>
        </w:rPr>
        <w:t xml:space="preserve"> to ensure </w:t>
      </w:r>
      <w:r w:rsidR="008364D5">
        <w:rPr>
          <w:rFonts w:ascii="Times" w:hAnsi="Times" w:cs="Times"/>
          <w:color w:val="000000"/>
          <w:sz w:val="21"/>
          <w:szCs w:val="21"/>
        </w:rPr>
        <w:t>process controls are functioning with minimal failures</w:t>
      </w:r>
    </w:p>
    <w:p w14:paraId="0D72A50C" w14:textId="5B2EC969" w:rsidR="00624504" w:rsidRPr="00624504" w:rsidRDefault="006F4E18" w:rsidP="00624504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 w:rsidRPr="006F4E18">
        <w:rPr>
          <w:rFonts w:ascii="Times" w:hAnsi="Times" w:cs="Times"/>
          <w:color w:val="000000"/>
          <w:sz w:val="21"/>
          <w:szCs w:val="21"/>
        </w:rPr>
        <w:t>Insured compliance to NERC-CIP Standard</w:t>
      </w:r>
      <w:r w:rsidR="00624504">
        <w:rPr>
          <w:rFonts w:ascii="Times" w:hAnsi="Times" w:cs="Times"/>
          <w:color w:val="000000"/>
          <w:sz w:val="21"/>
          <w:szCs w:val="21"/>
        </w:rPr>
        <w:t>s</w:t>
      </w:r>
    </w:p>
    <w:p w14:paraId="3CDA7F78" w14:textId="0149E698" w:rsidR="009B3C44" w:rsidRPr="00542792" w:rsidRDefault="009B3C44" w:rsidP="00542792">
      <w:pPr>
        <w:tabs>
          <w:tab w:val="left" w:pos="7560"/>
        </w:tabs>
        <w:spacing w:after="0" w:line="240" w:lineRule="auto"/>
        <w:rPr>
          <w:sz w:val="21"/>
          <w:szCs w:val="21"/>
        </w:rPr>
      </w:pPr>
      <w:r w:rsidRPr="00542792">
        <w:rPr>
          <w:rFonts w:ascii="Times" w:hAnsi="Times" w:cs="Times"/>
          <w:b/>
          <w:color w:val="000000"/>
          <w:sz w:val="21"/>
          <w:szCs w:val="21"/>
        </w:rPr>
        <w:t>Soccer World, Canton</w:t>
      </w:r>
      <w:r w:rsidR="00954B4E" w:rsidRPr="00542792">
        <w:rPr>
          <w:rFonts w:ascii="Times" w:hAnsi="Times" w:cs="Times"/>
          <w:b/>
          <w:color w:val="000000"/>
          <w:sz w:val="21"/>
          <w:szCs w:val="21"/>
        </w:rPr>
        <w:t>,</w:t>
      </w:r>
      <w:r w:rsidRPr="00542792">
        <w:rPr>
          <w:rFonts w:ascii="Times" w:hAnsi="Times" w:cs="Times"/>
          <w:b/>
          <w:color w:val="000000"/>
          <w:sz w:val="21"/>
          <w:szCs w:val="21"/>
        </w:rPr>
        <w:t xml:space="preserve"> Mi</w:t>
      </w:r>
      <w:r w:rsidR="00542792">
        <w:rPr>
          <w:rFonts w:ascii="Times" w:hAnsi="Times" w:cs="Times"/>
          <w:b/>
          <w:color w:val="000000"/>
          <w:sz w:val="21"/>
          <w:szCs w:val="21"/>
        </w:rPr>
        <w:t xml:space="preserve"> </w:t>
      </w:r>
      <w:r w:rsidR="00542792">
        <w:rPr>
          <w:rFonts w:ascii="Times" w:hAnsi="Times" w:cs="Times"/>
          <w:b/>
          <w:color w:val="000000"/>
          <w:sz w:val="21"/>
          <w:szCs w:val="21"/>
        </w:rPr>
        <w:tab/>
      </w:r>
      <w:r w:rsidR="008C6450">
        <w:rPr>
          <w:rFonts w:ascii="Times" w:hAnsi="Times" w:cs="Times"/>
          <w:b/>
          <w:color w:val="000000"/>
          <w:sz w:val="21"/>
          <w:szCs w:val="21"/>
        </w:rPr>
        <w:t xml:space="preserve">      </w:t>
      </w:r>
      <w:r w:rsidR="00505AFA">
        <w:rPr>
          <w:rFonts w:ascii="Times" w:hAnsi="Times" w:cs="Times"/>
          <w:b/>
          <w:color w:val="000000"/>
          <w:sz w:val="21"/>
          <w:szCs w:val="21"/>
        </w:rPr>
        <w:t xml:space="preserve"> </w:t>
      </w:r>
      <w:r w:rsidR="008C6450">
        <w:rPr>
          <w:rFonts w:ascii="Times" w:hAnsi="Times" w:cs="Times"/>
          <w:b/>
          <w:color w:val="000000"/>
          <w:sz w:val="21"/>
          <w:szCs w:val="21"/>
        </w:rPr>
        <w:t>04/</w:t>
      </w:r>
      <w:r w:rsidRPr="00542792">
        <w:rPr>
          <w:rFonts w:ascii="Times" w:hAnsi="Times" w:cs="Times"/>
          <w:b/>
          <w:color w:val="000000"/>
          <w:sz w:val="21"/>
          <w:szCs w:val="21"/>
        </w:rPr>
        <w:t>2019</w:t>
      </w:r>
      <w:r w:rsidR="008C6450">
        <w:rPr>
          <w:rFonts w:ascii="Times" w:hAnsi="Times" w:cs="Times"/>
          <w:b/>
          <w:color w:val="000000"/>
          <w:sz w:val="21"/>
          <w:szCs w:val="21"/>
        </w:rPr>
        <w:t xml:space="preserve"> </w:t>
      </w:r>
      <w:r w:rsidRPr="00542792">
        <w:rPr>
          <w:rFonts w:ascii="Times" w:hAnsi="Times" w:cs="Times"/>
          <w:b/>
          <w:color w:val="000000"/>
          <w:sz w:val="21"/>
          <w:szCs w:val="21"/>
        </w:rPr>
        <w:t>-</w:t>
      </w:r>
      <w:r w:rsidR="008C6450">
        <w:rPr>
          <w:rFonts w:ascii="Times" w:hAnsi="Times" w:cs="Times"/>
          <w:b/>
          <w:color w:val="000000"/>
          <w:sz w:val="21"/>
          <w:szCs w:val="21"/>
        </w:rPr>
        <w:t xml:space="preserve"> 10/202</w:t>
      </w:r>
      <w:r w:rsidR="00D249F4">
        <w:rPr>
          <w:rFonts w:ascii="Times" w:hAnsi="Times" w:cs="Times"/>
          <w:b/>
          <w:color w:val="000000"/>
          <w:sz w:val="21"/>
          <w:szCs w:val="21"/>
        </w:rPr>
        <w:t>0</w:t>
      </w:r>
    </w:p>
    <w:p w14:paraId="2558F67D" w14:textId="77777777" w:rsidR="009B3C44" w:rsidRPr="00542792" w:rsidRDefault="009B3C44" w:rsidP="009B3C44">
      <w:pPr>
        <w:spacing w:after="0" w:line="240" w:lineRule="auto"/>
        <w:rPr>
          <w:b/>
          <w:i/>
          <w:sz w:val="21"/>
          <w:szCs w:val="21"/>
        </w:rPr>
      </w:pPr>
      <w:r w:rsidRPr="00542792">
        <w:rPr>
          <w:rFonts w:ascii="Times" w:hAnsi="Times" w:cs="Times"/>
          <w:b/>
          <w:i/>
          <w:color w:val="000000"/>
          <w:sz w:val="21"/>
          <w:szCs w:val="21"/>
        </w:rPr>
        <w:t>Sales Associate</w:t>
      </w:r>
    </w:p>
    <w:p w14:paraId="5E3E1BE4" w14:textId="77777777" w:rsidR="00342E6D" w:rsidRDefault="00342E6D" w:rsidP="00714425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Identify and gather knowledge of all athletic footwear</w:t>
      </w:r>
    </w:p>
    <w:p w14:paraId="60F4CF5B" w14:textId="13C9DA2B" w:rsidR="009B3C44" w:rsidRDefault="00342E6D" w:rsidP="00714425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 xml:space="preserve">Use marketing strategies and product demonstrations to promote selling </w:t>
      </w:r>
    </w:p>
    <w:p w14:paraId="41C355D3" w14:textId="007CE209" w:rsidR="00342E6D" w:rsidRPr="00542792" w:rsidRDefault="00342E6D" w:rsidP="00714425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Developed strong, and positive relationships with exceptional customer service</w:t>
      </w:r>
    </w:p>
    <w:p w14:paraId="14048048" w14:textId="57028FFB" w:rsidR="00714425" w:rsidRPr="00342E6D" w:rsidRDefault="00714425" w:rsidP="00342E6D">
      <w:pPr>
        <w:pStyle w:val="ListParagraph"/>
        <w:numPr>
          <w:ilvl w:val="0"/>
          <w:numId w:val="8"/>
        </w:numPr>
        <w:spacing w:after="240" w:line="240" w:lineRule="auto"/>
        <w:rPr>
          <w:rFonts w:ascii="Times" w:hAnsi="Times" w:cs="Times"/>
          <w:color w:val="000000"/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Checked and maintained inventory for numerous amounts of local sport tea</w:t>
      </w:r>
      <w:r w:rsidRPr="00342E6D">
        <w:rPr>
          <w:rFonts w:ascii="Times" w:hAnsi="Times" w:cs="Times"/>
          <w:color w:val="000000"/>
          <w:sz w:val="21"/>
          <w:szCs w:val="21"/>
        </w:rPr>
        <w:t>ms</w:t>
      </w:r>
    </w:p>
    <w:p w14:paraId="52C7335C" w14:textId="678926A3" w:rsidR="0069290C" w:rsidRPr="00542792" w:rsidRDefault="00120161">
      <w:pPr>
        <w:spacing w:after="0" w:line="330" w:lineRule="auto"/>
        <w:outlineLvl w:val="2"/>
        <w:rPr>
          <w:sz w:val="21"/>
          <w:szCs w:val="21"/>
        </w:rPr>
      </w:pPr>
      <w:r w:rsidRPr="00542792">
        <w:rPr>
          <w:rFonts w:ascii="Times" w:hAnsi="Times" w:cs="Times"/>
          <w:b/>
          <w:color w:val="000000"/>
          <w:sz w:val="21"/>
          <w:szCs w:val="21"/>
        </w:rPr>
        <w:t>Associations</w:t>
      </w:r>
    </w:p>
    <w:p w14:paraId="05DB25E5" w14:textId="53DC4CD7" w:rsidR="00881992" w:rsidRPr="00542792" w:rsidRDefault="00881992" w:rsidP="00B63825">
      <w:pPr>
        <w:pStyle w:val="ListParagraphPHPDOCX"/>
        <w:spacing w:after="0" w:line="240" w:lineRule="auto"/>
        <w:ind w:left="0"/>
        <w:rPr>
          <w:rFonts w:ascii="Times" w:hAnsi="Times" w:cs="Times"/>
          <w:color w:val="000000"/>
          <w:sz w:val="21"/>
          <w:szCs w:val="21"/>
        </w:rPr>
      </w:pPr>
      <w:r w:rsidRPr="00542792">
        <w:rPr>
          <w:rFonts w:ascii="Times" w:hAnsi="Times" w:cs="Times"/>
          <w:color w:val="000000"/>
          <w:sz w:val="21"/>
          <w:szCs w:val="21"/>
        </w:rPr>
        <w:t>Information Technology Organization</w:t>
      </w:r>
    </w:p>
    <w:p w14:paraId="60A8D2DC" w14:textId="10381DCF" w:rsidR="008C6AE0" w:rsidRDefault="008C6AE0" w:rsidP="00B63825">
      <w:pPr>
        <w:pStyle w:val="ListParagraphPHPDOCX"/>
        <w:spacing w:after="0" w:line="240" w:lineRule="auto"/>
        <w:ind w:left="0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The</w:t>
      </w:r>
      <w:r w:rsidR="00881992" w:rsidRPr="00542792">
        <w:rPr>
          <w:rFonts w:ascii="Times" w:hAnsi="Times" w:cs="Times"/>
          <w:color w:val="000000"/>
          <w:sz w:val="21"/>
          <w:szCs w:val="21"/>
        </w:rPr>
        <w:t xml:space="preserve"> Albanian American Student Organization</w:t>
      </w:r>
    </w:p>
    <w:p w14:paraId="43612835" w14:textId="457CA840" w:rsidR="008C6450" w:rsidRDefault="008C6AE0" w:rsidP="00B63825">
      <w:pPr>
        <w:pStyle w:val="ListParagraphPHPDOCX"/>
        <w:spacing w:after="0" w:line="240" w:lineRule="auto"/>
        <w:ind w:left="0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 xml:space="preserve">The </w:t>
      </w:r>
      <w:r w:rsidR="008C6450">
        <w:rPr>
          <w:rFonts w:ascii="Times" w:hAnsi="Times" w:cs="Times"/>
          <w:color w:val="000000"/>
          <w:sz w:val="21"/>
          <w:szCs w:val="21"/>
        </w:rPr>
        <w:t>Association for Computer Machinery</w:t>
      </w:r>
    </w:p>
    <w:p w14:paraId="5A4F786A" w14:textId="0421733B" w:rsidR="008C6AE0" w:rsidRDefault="008C6AE0" w:rsidP="00B63825">
      <w:pPr>
        <w:pStyle w:val="ListParagraphPHPDOCX"/>
        <w:spacing w:after="0" w:line="240" w:lineRule="auto"/>
        <w:ind w:left="0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Society of Computer Developers</w:t>
      </w:r>
    </w:p>
    <w:p w14:paraId="16EE63A4" w14:textId="0B8D3939" w:rsidR="0069290C" w:rsidRDefault="008C6AE0" w:rsidP="009B0FC6">
      <w:pPr>
        <w:pStyle w:val="ListParagraphPHPDOCX"/>
        <w:spacing w:after="0" w:line="240" w:lineRule="auto"/>
        <w:ind w:left="0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Wayne State Cyber Defense Club</w:t>
      </w:r>
    </w:p>
    <w:p w14:paraId="43D8EBEA" w14:textId="77777777" w:rsidR="009B0FC6" w:rsidRPr="009B0FC6" w:rsidRDefault="009B0FC6" w:rsidP="009B0FC6">
      <w:pPr>
        <w:pStyle w:val="ListParagraphPHPDOCX"/>
        <w:spacing w:after="0" w:line="240" w:lineRule="auto"/>
        <w:ind w:left="0"/>
        <w:rPr>
          <w:rFonts w:ascii="Times" w:hAnsi="Times" w:cs="Times"/>
          <w:color w:val="000000"/>
          <w:sz w:val="21"/>
          <w:szCs w:val="21"/>
        </w:rPr>
      </w:pPr>
    </w:p>
    <w:p w14:paraId="62E904E1" w14:textId="206D0E45" w:rsidR="00811C7B" w:rsidRPr="00811C7B" w:rsidRDefault="005D1C18" w:rsidP="00811C7B">
      <w:pPr>
        <w:spacing w:after="0" w:line="330" w:lineRule="auto"/>
        <w:outlineLvl w:val="2"/>
        <w:rPr>
          <w:sz w:val="21"/>
          <w:szCs w:val="21"/>
        </w:rPr>
      </w:pPr>
      <w:r w:rsidRPr="00542792">
        <w:rPr>
          <w:rFonts w:ascii="Times" w:hAnsi="Times" w:cs="Times"/>
          <w:b/>
          <w:color w:val="000000"/>
          <w:sz w:val="21"/>
          <w:szCs w:val="21"/>
        </w:rPr>
        <w:t>Professional Skills</w:t>
      </w:r>
    </w:p>
    <w:p w14:paraId="4DE02D65" w14:textId="3FF96C7C" w:rsidR="00811C7B" w:rsidRDefault="00811C7B">
      <w:pPr>
        <w:spacing w:after="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Programming Languages: Python, HTML/CSS/JS, C++, C#, R</w:t>
      </w:r>
    </w:p>
    <w:p w14:paraId="11B62398" w14:textId="12C94170" w:rsidR="00505AFA" w:rsidRDefault="00505AFA">
      <w:pPr>
        <w:spacing w:after="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Microsoft Office</w:t>
      </w:r>
      <w:r w:rsidR="003A67A6">
        <w:rPr>
          <w:rFonts w:ascii="Times" w:hAnsi="Times" w:cs="Times"/>
          <w:color w:val="000000"/>
          <w:sz w:val="21"/>
          <w:szCs w:val="21"/>
        </w:rPr>
        <w:t xml:space="preserve"> Suite</w:t>
      </w:r>
    </w:p>
    <w:p w14:paraId="40DCC26C" w14:textId="5A4DE6E7" w:rsidR="008C6AE0" w:rsidRPr="004B57FA" w:rsidRDefault="004B57FA">
      <w:pPr>
        <w:spacing w:after="0" w:line="240" w:lineRule="auto"/>
        <w:rPr>
          <w:rFonts w:ascii="Times" w:hAnsi="Times" w:cs="Times"/>
          <w:color w:val="000000"/>
          <w:sz w:val="21"/>
          <w:szCs w:val="21"/>
        </w:rPr>
      </w:pPr>
      <w:r>
        <w:rPr>
          <w:rFonts w:ascii="Times" w:hAnsi="Times" w:cs="Times"/>
          <w:color w:val="000000"/>
          <w:sz w:val="21"/>
          <w:szCs w:val="21"/>
        </w:rPr>
        <w:t>SQL: MySQL, SQL Server, PostgreSQL</w:t>
      </w:r>
    </w:p>
    <w:sectPr w:rsidR="008C6AE0" w:rsidRPr="004B57FA" w:rsidSect="00542792">
      <w:pgSz w:w="12240" w:h="15840" w:code="5"/>
      <w:pgMar w:top="1300" w:right="1300" w:bottom="130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0473C" w14:textId="77777777" w:rsidR="00B546F2" w:rsidRDefault="00B546F2" w:rsidP="006E0FDA">
      <w:pPr>
        <w:spacing w:after="0" w:line="240" w:lineRule="auto"/>
      </w:pPr>
      <w:r>
        <w:separator/>
      </w:r>
    </w:p>
  </w:endnote>
  <w:endnote w:type="continuationSeparator" w:id="0">
    <w:p w14:paraId="51F3F8C2" w14:textId="77777777" w:rsidR="00B546F2" w:rsidRDefault="00B546F2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8FED5" w14:textId="77777777" w:rsidR="00B546F2" w:rsidRDefault="00B546F2" w:rsidP="006E0FDA">
      <w:pPr>
        <w:spacing w:after="0" w:line="240" w:lineRule="auto"/>
      </w:pPr>
      <w:r>
        <w:separator/>
      </w:r>
    </w:p>
  </w:footnote>
  <w:footnote w:type="continuationSeparator" w:id="0">
    <w:p w14:paraId="7CA02899" w14:textId="77777777" w:rsidR="00B546F2" w:rsidRDefault="00B546F2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12B4F86"/>
    <w:multiLevelType w:val="hybridMultilevel"/>
    <w:tmpl w:val="0D1A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3A45E8"/>
    <w:multiLevelType w:val="hybridMultilevel"/>
    <w:tmpl w:val="25186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27D22D0"/>
    <w:multiLevelType w:val="hybridMultilevel"/>
    <w:tmpl w:val="6824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712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1"/>
  </w:num>
  <w:num w:numId="6">
    <w:abstractNumId w:val="0"/>
  </w:num>
  <w:num w:numId="7">
    <w:abstractNumId w:val="3"/>
  </w:num>
  <w:num w:numId="8">
    <w:abstractNumId w:val="2"/>
  </w:num>
  <w:num w:numId="9">
    <w:abstractNumId w:val="6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058C4"/>
    <w:rsid w:val="00007FDE"/>
    <w:rsid w:val="00065F9C"/>
    <w:rsid w:val="000A18D5"/>
    <w:rsid w:val="000B1488"/>
    <w:rsid w:val="000C3A09"/>
    <w:rsid w:val="000F6147"/>
    <w:rsid w:val="00110618"/>
    <w:rsid w:val="00112029"/>
    <w:rsid w:val="00120161"/>
    <w:rsid w:val="00135412"/>
    <w:rsid w:val="0019363D"/>
    <w:rsid w:val="00196A33"/>
    <w:rsid w:val="001B2D11"/>
    <w:rsid w:val="002648B9"/>
    <w:rsid w:val="0029020C"/>
    <w:rsid w:val="002D7B83"/>
    <w:rsid w:val="002F2437"/>
    <w:rsid w:val="00315EE0"/>
    <w:rsid w:val="00342E6D"/>
    <w:rsid w:val="00361FF4"/>
    <w:rsid w:val="003A67A6"/>
    <w:rsid w:val="003B5299"/>
    <w:rsid w:val="00415331"/>
    <w:rsid w:val="004373A8"/>
    <w:rsid w:val="00472992"/>
    <w:rsid w:val="00493A0C"/>
    <w:rsid w:val="004B57FA"/>
    <w:rsid w:val="004D6B48"/>
    <w:rsid w:val="004E2434"/>
    <w:rsid w:val="00504B8E"/>
    <w:rsid w:val="00505AFA"/>
    <w:rsid w:val="00531A4E"/>
    <w:rsid w:val="00535F5A"/>
    <w:rsid w:val="00542792"/>
    <w:rsid w:val="00555C48"/>
    <w:rsid w:val="00555F58"/>
    <w:rsid w:val="005C7B4A"/>
    <w:rsid w:val="005D1C18"/>
    <w:rsid w:val="005F7DB1"/>
    <w:rsid w:val="00624504"/>
    <w:rsid w:val="006573BF"/>
    <w:rsid w:val="006627DC"/>
    <w:rsid w:val="006765C6"/>
    <w:rsid w:val="0069290C"/>
    <w:rsid w:val="006B14ED"/>
    <w:rsid w:val="006C5040"/>
    <w:rsid w:val="006C585C"/>
    <w:rsid w:val="006E6663"/>
    <w:rsid w:val="006F4E18"/>
    <w:rsid w:val="00701C65"/>
    <w:rsid w:val="00710DD5"/>
    <w:rsid w:val="00714425"/>
    <w:rsid w:val="007237F3"/>
    <w:rsid w:val="00745CEB"/>
    <w:rsid w:val="007937E6"/>
    <w:rsid w:val="007C4FF6"/>
    <w:rsid w:val="007D78D7"/>
    <w:rsid w:val="00811C7B"/>
    <w:rsid w:val="008364D5"/>
    <w:rsid w:val="00881992"/>
    <w:rsid w:val="008B3AC2"/>
    <w:rsid w:val="008C24AE"/>
    <w:rsid w:val="008C6450"/>
    <w:rsid w:val="008C6AE0"/>
    <w:rsid w:val="008F680D"/>
    <w:rsid w:val="00954B4E"/>
    <w:rsid w:val="009A13EA"/>
    <w:rsid w:val="009B0FC6"/>
    <w:rsid w:val="009B3C44"/>
    <w:rsid w:val="009B66A1"/>
    <w:rsid w:val="009D16FB"/>
    <w:rsid w:val="00A3714D"/>
    <w:rsid w:val="00AA2851"/>
    <w:rsid w:val="00AC197E"/>
    <w:rsid w:val="00AE192F"/>
    <w:rsid w:val="00B21D59"/>
    <w:rsid w:val="00B43224"/>
    <w:rsid w:val="00B546F2"/>
    <w:rsid w:val="00B63825"/>
    <w:rsid w:val="00BD419F"/>
    <w:rsid w:val="00BE0145"/>
    <w:rsid w:val="00BE4C1F"/>
    <w:rsid w:val="00BF39CC"/>
    <w:rsid w:val="00CE5990"/>
    <w:rsid w:val="00CF2809"/>
    <w:rsid w:val="00D249F4"/>
    <w:rsid w:val="00D5642C"/>
    <w:rsid w:val="00D70891"/>
    <w:rsid w:val="00DE70C8"/>
    <w:rsid w:val="00DF064E"/>
    <w:rsid w:val="00E2521C"/>
    <w:rsid w:val="00F0027B"/>
    <w:rsid w:val="00F15D97"/>
    <w:rsid w:val="00F204CA"/>
    <w:rsid w:val="00FB45FF"/>
    <w:rsid w:val="00FD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F34A"/>
  <w15:docId w15:val="{26F16577-6589-4BD8-A0AD-205DFA8A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Paragraph">
    <w:name w:val="List Paragraph"/>
    <w:basedOn w:val="Normal"/>
    <w:uiPriority w:val="99"/>
    <w:rsid w:val="00714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5F4CC-4284-6D43-8E46-2EB2BEF0E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Mal Nushi</cp:lastModifiedBy>
  <cp:revision>47</cp:revision>
  <cp:lastPrinted>2019-10-10T05:19:00Z</cp:lastPrinted>
  <dcterms:created xsi:type="dcterms:W3CDTF">2019-06-19T19:08:00Z</dcterms:created>
  <dcterms:modified xsi:type="dcterms:W3CDTF">2021-12-09T21:13:00Z</dcterms:modified>
</cp:coreProperties>
</file>